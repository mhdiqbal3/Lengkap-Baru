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A0DD" w14:textId="77777777" w:rsidR="00A87E18" w:rsidRPr="00A56811" w:rsidRDefault="00A87E18" w:rsidP="00A56811">
      <w:pPr>
        <w:rPr>
          <w:rFonts w:eastAsia="Cambria"/>
        </w:rPr>
      </w:pPr>
    </w:p>
    <w:sectPr w:rsidR="00A87E18" w:rsidRPr="00A56811">
      <w:headerReference w:type="default" r:id="rId7"/>
      <w:pgSz w:w="11920" w:h="16860"/>
      <w:pgMar w:top="2520" w:right="1020" w:bottom="280" w:left="1020" w:header="8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82F54" w14:textId="77777777" w:rsidR="001E22B4" w:rsidRDefault="001E22B4">
      <w:r>
        <w:separator/>
      </w:r>
    </w:p>
  </w:endnote>
  <w:endnote w:type="continuationSeparator" w:id="0">
    <w:p w14:paraId="493E5867" w14:textId="77777777" w:rsidR="001E22B4" w:rsidRDefault="001E2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F7E75" w14:textId="77777777" w:rsidR="001E22B4" w:rsidRDefault="001E22B4">
      <w:r>
        <w:separator/>
      </w:r>
    </w:p>
  </w:footnote>
  <w:footnote w:type="continuationSeparator" w:id="0">
    <w:p w14:paraId="67F9AAB0" w14:textId="77777777" w:rsidR="001E22B4" w:rsidRDefault="001E2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5461" w14:textId="52869AAD" w:rsidR="00893EF4" w:rsidRDefault="00C6273C">
    <w:pPr>
      <w:spacing w:line="200" w:lineRule="exac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D274075" wp14:editId="53EB2234">
          <wp:simplePos x="0" y="0"/>
          <wp:positionH relativeFrom="column">
            <wp:posOffset>5683250</wp:posOffset>
          </wp:positionH>
          <wp:positionV relativeFrom="paragraph">
            <wp:posOffset>-257</wp:posOffset>
          </wp:positionV>
          <wp:extent cx="859558" cy="856527"/>
          <wp:effectExtent l="0" t="0" r="0" b="1270"/>
          <wp:wrapNone/>
          <wp:docPr id="185777875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7778759" name="Picture 18577787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558" cy="856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74628">
      <w:rPr>
        <w:noProof/>
        <w:sz w:val="18"/>
      </w:rPr>
      <w:drawing>
        <wp:anchor distT="0" distB="0" distL="114300" distR="114300" simplePos="0" relativeHeight="251657216" behindDoc="1" locked="0" layoutInCell="1" allowOverlap="1" wp14:anchorId="071D4AA5" wp14:editId="03D32AB6">
          <wp:simplePos x="0" y="0"/>
          <wp:positionH relativeFrom="page">
            <wp:posOffset>381635</wp:posOffset>
          </wp:positionH>
          <wp:positionV relativeFrom="page">
            <wp:posOffset>520443</wp:posOffset>
          </wp:positionV>
          <wp:extent cx="856526" cy="856526"/>
          <wp:effectExtent l="0" t="0" r="1270" b="127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526" cy="85652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08CA6E48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97.5pt;margin-top:37.05pt;width:397.1pt;height:75.5pt;z-index:-251658240;mso-position-horizontal-relative:page;mso-position-vertical-relative:page" filled="f" stroked="f">
          <v:textbox style="mso-next-textbox:#_x0000_s1025" inset="0,0,0,0">
            <w:txbxContent>
              <w:p w14:paraId="58F57834" w14:textId="77777777" w:rsidR="00E45D1C" w:rsidRPr="00C04F3A" w:rsidRDefault="003833F9">
                <w:pPr>
                  <w:spacing w:line="260" w:lineRule="exact"/>
                  <w:ind w:left="-18" w:right="-18"/>
                  <w:jc w:val="center"/>
                  <w:rPr>
                    <w:sz w:val="24"/>
                    <w:szCs w:val="24"/>
                  </w:rPr>
                </w:pPr>
                <w:r w:rsidRPr="00C04F3A">
                  <w:rPr>
                    <w:sz w:val="24"/>
                    <w:szCs w:val="24"/>
                  </w:rPr>
                  <w:t>K</w:t>
                </w:r>
                <w:r w:rsidRPr="00C04F3A">
                  <w:rPr>
                    <w:spacing w:val="-1"/>
                    <w:sz w:val="24"/>
                    <w:szCs w:val="24"/>
                  </w:rPr>
                  <w:t>E</w:t>
                </w:r>
                <w:r w:rsidRPr="00C04F3A">
                  <w:rPr>
                    <w:sz w:val="24"/>
                    <w:szCs w:val="24"/>
                  </w:rPr>
                  <w:t>MEN</w:t>
                </w:r>
                <w:r w:rsidRPr="00C04F3A">
                  <w:rPr>
                    <w:spacing w:val="-1"/>
                    <w:sz w:val="24"/>
                    <w:szCs w:val="24"/>
                  </w:rPr>
                  <w:t>T</w:t>
                </w:r>
                <w:r w:rsidRPr="00C04F3A">
                  <w:rPr>
                    <w:sz w:val="24"/>
                    <w:szCs w:val="24"/>
                  </w:rPr>
                  <w:t>E</w:t>
                </w:r>
                <w:r w:rsidRPr="00C04F3A">
                  <w:rPr>
                    <w:spacing w:val="3"/>
                    <w:sz w:val="24"/>
                    <w:szCs w:val="24"/>
                  </w:rPr>
                  <w:t>R</w:t>
                </w:r>
                <w:r w:rsidRPr="00C04F3A">
                  <w:rPr>
                    <w:spacing w:val="-3"/>
                    <w:sz w:val="24"/>
                    <w:szCs w:val="24"/>
                  </w:rPr>
                  <w:t>I</w:t>
                </w:r>
                <w:r w:rsidRPr="00C04F3A">
                  <w:rPr>
                    <w:sz w:val="24"/>
                    <w:szCs w:val="24"/>
                  </w:rPr>
                  <w:t>AN</w:t>
                </w:r>
                <w:r w:rsidRPr="00C04F3A">
                  <w:rPr>
                    <w:spacing w:val="-1"/>
                    <w:sz w:val="24"/>
                    <w:szCs w:val="24"/>
                  </w:rPr>
                  <w:t xml:space="preserve"> </w:t>
                </w:r>
                <w:r w:rsidRPr="00C04F3A">
                  <w:rPr>
                    <w:spacing w:val="1"/>
                    <w:sz w:val="24"/>
                    <w:szCs w:val="24"/>
                  </w:rPr>
                  <w:t>P</w:t>
                </w:r>
                <w:r w:rsidRPr="00C04F3A">
                  <w:rPr>
                    <w:sz w:val="24"/>
                    <w:szCs w:val="24"/>
                  </w:rPr>
                  <w:t>E</w:t>
                </w:r>
                <w:r w:rsidRPr="00C04F3A">
                  <w:rPr>
                    <w:spacing w:val="-1"/>
                    <w:sz w:val="24"/>
                    <w:szCs w:val="24"/>
                  </w:rPr>
                  <w:t>N</w:t>
                </w:r>
                <w:r w:rsidRPr="00C04F3A">
                  <w:rPr>
                    <w:spacing w:val="2"/>
                    <w:sz w:val="24"/>
                    <w:szCs w:val="24"/>
                  </w:rPr>
                  <w:t>D</w:t>
                </w:r>
                <w:r w:rsidRPr="00C04F3A">
                  <w:rPr>
                    <w:sz w:val="24"/>
                    <w:szCs w:val="24"/>
                  </w:rPr>
                  <w:t>I</w:t>
                </w:r>
                <w:r w:rsidRPr="00C04F3A">
                  <w:rPr>
                    <w:spacing w:val="1"/>
                    <w:sz w:val="24"/>
                    <w:szCs w:val="24"/>
                  </w:rPr>
                  <w:t>D</w:t>
                </w:r>
                <w:r w:rsidRPr="00C04F3A">
                  <w:rPr>
                    <w:spacing w:val="-3"/>
                    <w:sz w:val="24"/>
                    <w:szCs w:val="24"/>
                  </w:rPr>
                  <w:t>I</w:t>
                </w:r>
                <w:r w:rsidRPr="00C04F3A">
                  <w:rPr>
                    <w:sz w:val="24"/>
                    <w:szCs w:val="24"/>
                  </w:rPr>
                  <w:t>K</w:t>
                </w:r>
                <w:r w:rsidRPr="00C04F3A">
                  <w:rPr>
                    <w:spacing w:val="-1"/>
                    <w:sz w:val="24"/>
                    <w:szCs w:val="24"/>
                  </w:rPr>
                  <w:t>A</w:t>
                </w:r>
                <w:r w:rsidRPr="00C04F3A">
                  <w:rPr>
                    <w:spacing w:val="1"/>
                    <w:sz w:val="24"/>
                    <w:szCs w:val="24"/>
                  </w:rPr>
                  <w:t>N</w:t>
                </w:r>
                <w:r w:rsidRPr="00C04F3A">
                  <w:rPr>
                    <w:sz w:val="24"/>
                    <w:szCs w:val="24"/>
                  </w:rPr>
                  <w:t>,</w:t>
                </w:r>
                <w:r w:rsidRPr="00C04F3A">
                  <w:rPr>
                    <w:spacing w:val="2"/>
                    <w:sz w:val="24"/>
                    <w:szCs w:val="24"/>
                  </w:rPr>
                  <w:t xml:space="preserve"> </w:t>
                </w:r>
                <w:r w:rsidRPr="00C04F3A">
                  <w:rPr>
                    <w:sz w:val="24"/>
                    <w:szCs w:val="24"/>
                  </w:rPr>
                  <w:t>K</w:t>
                </w:r>
                <w:r w:rsidRPr="00C04F3A">
                  <w:rPr>
                    <w:spacing w:val="-1"/>
                    <w:sz w:val="24"/>
                    <w:szCs w:val="24"/>
                  </w:rPr>
                  <w:t>E</w:t>
                </w:r>
                <w:r w:rsidRPr="00C04F3A">
                  <w:rPr>
                    <w:sz w:val="24"/>
                    <w:szCs w:val="24"/>
                  </w:rPr>
                  <w:t>BU</w:t>
                </w:r>
                <w:r w:rsidRPr="00C04F3A">
                  <w:rPr>
                    <w:spacing w:val="-1"/>
                    <w:sz w:val="24"/>
                    <w:szCs w:val="24"/>
                  </w:rPr>
                  <w:t>D</w:t>
                </w:r>
                <w:r w:rsidRPr="00C04F3A">
                  <w:rPr>
                    <w:sz w:val="24"/>
                    <w:szCs w:val="24"/>
                  </w:rPr>
                  <w:t>A</w:t>
                </w:r>
                <w:r w:rsidRPr="00C04F3A">
                  <w:rPr>
                    <w:spacing w:val="1"/>
                    <w:sz w:val="24"/>
                    <w:szCs w:val="24"/>
                  </w:rPr>
                  <w:t>Y</w:t>
                </w:r>
                <w:r w:rsidRPr="00C04F3A">
                  <w:rPr>
                    <w:spacing w:val="2"/>
                    <w:sz w:val="24"/>
                    <w:szCs w:val="24"/>
                  </w:rPr>
                  <w:t>A</w:t>
                </w:r>
                <w:r w:rsidRPr="00C04F3A">
                  <w:rPr>
                    <w:sz w:val="24"/>
                    <w:szCs w:val="24"/>
                  </w:rPr>
                  <w:t>AN, R</w:t>
                </w:r>
                <w:r w:rsidRPr="00C04F3A">
                  <w:rPr>
                    <w:spacing w:val="-3"/>
                    <w:sz w:val="24"/>
                    <w:szCs w:val="24"/>
                  </w:rPr>
                  <w:t>I</w:t>
                </w:r>
                <w:r w:rsidRPr="00C04F3A">
                  <w:rPr>
                    <w:spacing w:val="1"/>
                    <w:sz w:val="24"/>
                    <w:szCs w:val="24"/>
                  </w:rPr>
                  <w:t>S</w:t>
                </w:r>
                <w:r w:rsidRPr="00C04F3A">
                  <w:rPr>
                    <w:sz w:val="24"/>
                    <w:szCs w:val="24"/>
                  </w:rPr>
                  <w:t xml:space="preserve">ET </w:t>
                </w:r>
                <w:r w:rsidRPr="00C04F3A">
                  <w:rPr>
                    <w:spacing w:val="1"/>
                    <w:sz w:val="24"/>
                    <w:szCs w:val="24"/>
                  </w:rPr>
                  <w:t>D</w:t>
                </w:r>
                <w:r w:rsidRPr="00C04F3A">
                  <w:rPr>
                    <w:sz w:val="24"/>
                    <w:szCs w:val="24"/>
                  </w:rPr>
                  <w:t>AN</w:t>
                </w:r>
                <w:r w:rsidRPr="00C04F3A">
                  <w:rPr>
                    <w:spacing w:val="-1"/>
                    <w:sz w:val="24"/>
                    <w:szCs w:val="24"/>
                  </w:rPr>
                  <w:t xml:space="preserve"> </w:t>
                </w:r>
                <w:r w:rsidRPr="00C04F3A">
                  <w:rPr>
                    <w:sz w:val="24"/>
                    <w:szCs w:val="24"/>
                  </w:rPr>
                  <w:t>TE</w:t>
                </w:r>
                <w:r w:rsidRPr="00C04F3A">
                  <w:rPr>
                    <w:spacing w:val="1"/>
                    <w:sz w:val="24"/>
                    <w:szCs w:val="24"/>
                  </w:rPr>
                  <w:t>K</w:t>
                </w:r>
                <w:r w:rsidRPr="00C04F3A">
                  <w:rPr>
                    <w:spacing w:val="2"/>
                    <w:sz w:val="24"/>
                    <w:szCs w:val="24"/>
                  </w:rPr>
                  <w:t>N</w:t>
                </w:r>
                <w:r w:rsidRPr="00C04F3A">
                  <w:rPr>
                    <w:sz w:val="24"/>
                    <w:szCs w:val="24"/>
                  </w:rPr>
                  <w:t>O</w:t>
                </w:r>
                <w:r w:rsidRPr="00C04F3A">
                  <w:rPr>
                    <w:spacing w:val="-1"/>
                    <w:sz w:val="24"/>
                    <w:szCs w:val="24"/>
                  </w:rPr>
                  <w:t>L</w:t>
                </w:r>
                <w:r w:rsidRPr="00C04F3A">
                  <w:rPr>
                    <w:sz w:val="24"/>
                    <w:szCs w:val="24"/>
                  </w:rPr>
                  <w:t>O</w:t>
                </w:r>
                <w:r w:rsidRPr="00C04F3A">
                  <w:rPr>
                    <w:spacing w:val="1"/>
                    <w:sz w:val="24"/>
                    <w:szCs w:val="24"/>
                  </w:rPr>
                  <w:t>G</w:t>
                </w:r>
                <w:r w:rsidRPr="00C04F3A">
                  <w:rPr>
                    <w:sz w:val="24"/>
                    <w:szCs w:val="24"/>
                  </w:rPr>
                  <w:t>I</w:t>
                </w:r>
              </w:p>
              <w:p w14:paraId="361233AD" w14:textId="3D64C12F" w:rsidR="00C6273C" w:rsidRDefault="003833F9" w:rsidP="00C6273C">
                <w:pPr>
                  <w:spacing w:before="1"/>
                  <w:ind w:left="234" w:right="238"/>
                  <w:jc w:val="center"/>
                  <w:rPr>
                    <w:b/>
                    <w:sz w:val="24"/>
                    <w:szCs w:val="24"/>
                  </w:rPr>
                </w:pPr>
                <w:r w:rsidRPr="00C04F3A">
                  <w:rPr>
                    <w:b/>
                    <w:spacing w:val="1"/>
                    <w:sz w:val="24"/>
                    <w:szCs w:val="24"/>
                  </w:rPr>
                  <w:t>U</w:t>
                </w:r>
                <w:r w:rsidRPr="00C04F3A">
                  <w:rPr>
                    <w:b/>
                    <w:spacing w:val="-1"/>
                    <w:sz w:val="24"/>
                    <w:szCs w:val="24"/>
                  </w:rPr>
                  <w:t>NI</w:t>
                </w:r>
                <w:r w:rsidRPr="00C04F3A">
                  <w:rPr>
                    <w:b/>
                    <w:spacing w:val="1"/>
                    <w:sz w:val="24"/>
                    <w:szCs w:val="24"/>
                  </w:rPr>
                  <w:t>V</w:t>
                </w:r>
                <w:r w:rsidRPr="00C04F3A">
                  <w:rPr>
                    <w:b/>
                    <w:spacing w:val="-3"/>
                    <w:sz w:val="24"/>
                    <w:szCs w:val="24"/>
                  </w:rPr>
                  <w:t>E</w:t>
                </w:r>
                <w:r w:rsidRPr="00C04F3A">
                  <w:rPr>
                    <w:b/>
                    <w:spacing w:val="1"/>
                    <w:sz w:val="24"/>
                    <w:szCs w:val="24"/>
                  </w:rPr>
                  <w:t>R</w:t>
                </w:r>
                <w:r w:rsidRPr="00C04F3A">
                  <w:rPr>
                    <w:b/>
                    <w:sz w:val="24"/>
                    <w:szCs w:val="24"/>
                  </w:rPr>
                  <w:t>S</w:t>
                </w:r>
                <w:r w:rsidRPr="00C04F3A">
                  <w:rPr>
                    <w:b/>
                    <w:spacing w:val="-1"/>
                    <w:sz w:val="24"/>
                    <w:szCs w:val="24"/>
                  </w:rPr>
                  <w:t>I</w:t>
                </w:r>
                <w:r w:rsidRPr="00C04F3A">
                  <w:rPr>
                    <w:b/>
                    <w:sz w:val="24"/>
                    <w:szCs w:val="24"/>
                  </w:rPr>
                  <w:t>T</w:t>
                </w:r>
                <w:r w:rsidRPr="00C04F3A">
                  <w:rPr>
                    <w:b/>
                    <w:spacing w:val="1"/>
                    <w:sz w:val="24"/>
                    <w:szCs w:val="24"/>
                  </w:rPr>
                  <w:t>A</w:t>
                </w:r>
                <w:r w:rsidRPr="00C04F3A">
                  <w:rPr>
                    <w:b/>
                    <w:sz w:val="24"/>
                    <w:szCs w:val="24"/>
                  </w:rPr>
                  <w:t xml:space="preserve">S </w:t>
                </w:r>
                <w:r w:rsidRPr="00C04F3A">
                  <w:rPr>
                    <w:b/>
                    <w:spacing w:val="-3"/>
                    <w:sz w:val="24"/>
                    <w:szCs w:val="24"/>
                  </w:rPr>
                  <w:t>SE</w:t>
                </w:r>
                <w:r w:rsidRPr="00C04F3A">
                  <w:rPr>
                    <w:b/>
                    <w:spacing w:val="-1"/>
                    <w:sz w:val="24"/>
                    <w:szCs w:val="24"/>
                  </w:rPr>
                  <w:t>M</w:t>
                </w:r>
                <w:r w:rsidRPr="00C04F3A">
                  <w:rPr>
                    <w:b/>
                    <w:sz w:val="24"/>
                    <w:szCs w:val="24"/>
                  </w:rPr>
                  <w:t>B</w:t>
                </w:r>
                <w:r w:rsidRPr="00C04F3A">
                  <w:rPr>
                    <w:b/>
                    <w:spacing w:val="1"/>
                    <w:sz w:val="24"/>
                    <w:szCs w:val="24"/>
                  </w:rPr>
                  <w:t>I</w:t>
                </w:r>
                <w:r w:rsidRPr="00C04F3A">
                  <w:rPr>
                    <w:b/>
                    <w:spacing w:val="-3"/>
                    <w:sz w:val="24"/>
                    <w:szCs w:val="24"/>
                  </w:rPr>
                  <w:t>L</w:t>
                </w:r>
                <w:r w:rsidRPr="00C04F3A">
                  <w:rPr>
                    <w:b/>
                    <w:spacing w:val="1"/>
                    <w:sz w:val="24"/>
                    <w:szCs w:val="24"/>
                  </w:rPr>
                  <w:t>AN</w:t>
                </w:r>
                <w:r w:rsidRPr="00C04F3A">
                  <w:rPr>
                    <w:b/>
                    <w:spacing w:val="-3"/>
                    <w:sz w:val="24"/>
                    <w:szCs w:val="24"/>
                  </w:rPr>
                  <w:t>B</w:t>
                </w:r>
                <w:r w:rsidRPr="00C04F3A">
                  <w:rPr>
                    <w:b/>
                    <w:sz w:val="24"/>
                    <w:szCs w:val="24"/>
                  </w:rPr>
                  <w:t>E</w:t>
                </w:r>
                <w:r w:rsidRPr="00C04F3A">
                  <w:rPr>
                    <w:b/>
                    <w:spacing w:val="-3"/>
                    <w:sz w:val="24"/>
                    <w:szCs w:val="24"/>
                  </w:rPr>
                  <w:t>L</w:t>
                </w:r>
                <w:r w:rsidRPr="00C04F3A">
                  <w:rPr>
                    <w:b/>
                    <w:spacing w:val="1"/>
                    <w:sz w:val="24"/>
                    <w:szCs w:val="24"/>
                  </w:rPr>
                  <w:t>A</w:t>
                </w:r>
                <w:r w:rsidRPr="00C04F3A">
                  <w:rPr>
                    <w:b/>
                    <w:sz w:val="24"/>
                    <w:szCs w:val="24"/>
                  </w:rPr>
                  <w:t xml:space="preserve">S </w:t>
                </w:r>
                <w:r w:rsidRPr="00C04F3A">
                  <w:rPr>
                    <w:b/>
                    <w:spacing w:val="-2"/>
                    <w:sz w:val="24"/>
                    <w:szCs w:val="24"/>
                  </w:rPr>
                  <w:t>N</w:t>
                </w:r>
                <w:r w:rsidRPr="00C04F3A">
                  <w:rPr>
                    <w:b/>
                    <w:sz w:val="24"/>
                    <w:szCs w:val="24"/>
                  </w:rPr>
                  <w:t>O</w:t>
                </w:r>
                <w:r w:rsidRPr="00C04F3A">
                  <w:rPr>
                    <w:b/>
                    <w:spacing w:val="1"/>
                    <w:sz w:val="24"/>
                    <w:szCs w:val="24"/>
                  </w:rPr>
                  <w:t>V</w:t>
                </w:r>
                <w:r w:rsidRPr="00C04F3A">
                  <w:rPr>
                    <w:b/>
                    <w:sz w:val="24"/>
                    <w:szCs w:val="24"/>
                  </w:rPr>
                  <w:t>E</w:t>
                </w:r>
                <w:r w:rsidRPr="00C04F3A">
                  <w:rPr>
                    <w:b/>
                    <w:spacing w:val="-1"/>
                    <w:sz w:val="24"/>
                    <w:szCs w:val="24"/>
                  </w:rPr>
                  <w:t>M</w:t>
                </w:r>
                <w:r w:rsidRPr="00C04F3A">
                  <w:rPr>
                    <w:b/>
                    <w:sz w:val="24"/>
                    <w:szCs w:val="24"/>
                  </w:rPr>
                  <w:t>B</w:t>
                </w:r>
                <w:r w:rsidRPr="00C04F3A">
                  <w:rPr>
                    <w:b/>
                    <w:spacing w:val="-3"/>
                    <w:sz w:val="24"/>
                    <w:szCs w:val="24"/>
                  </w:rPr>
                  <w:t>E</w:t>
                </w:r>
                <w:r w:rsidRPr="00C04F3A">
                  <w:rPr>
                    <w:b/>
                    <w:sz w:val="24"/>
                    <w:szCs w:val="24"/>
                  </w:rPr>
                  <w:t>R</w:t>
                </w:r>
                <w:r w:rsidRPr="00C04F3A">
                  <w:rPr>
                    <w:b/>
                    <w:spacing w:val="1"/>
                    <w:sz w:val="24"/>
                    <w:szCs w:val="24"/>
                  </w:rPr>
                  <w:t xml:space="preserve"> </w:t>
                </w:r>
                <w:r w:rsidRPr="00C04F3A">
                  <w:rPr>
                    <w:b/>
                    <w:sz w:val="24"/>
                    <w:szCs w:val="24"/>
                  </w:rPr>
                  <w:t>K</w:t>
                </w:r>
                <w:r w:rsidRPr="00C04F3A">
                  <w:rPr>
                    <w:b/>
                    <w:spacing w:val="-3"/>
                    <w:sz w:val="24"/>
                    <w:szCs w:val="24"/>
                  </w:rPr>
                  <w:t>O</w:t>
                </w:r>
                <w:r w:rsidRPr="00C04F3A">
                  <w:rPr>
                    <w:b/>
                    <w:sz w:val="24"/>
                    <w:szCs w:val="24"/>
                  </w:rPr>
                  <w:t>L</w:t>
                </w:r>
                <w:r w:rsidRPr="00C04F3A">
                  <w:rPr>
                    <w:b/>
                    <w:spacing w:val="-1"/>
                    <w:sz w:val="24"/>
                    <w:szCs w:val="24"/>
                  </w:rPr>
                  <w:t>A</w:t>
                </w:r>
                <w:r w:rsidRPr="00C04F3A">
                  <w:rPr>
                    <w:b/>
                    <w:sz w:val="24"/>
                    <w:szCs w:val="24"/>
                  </w:rPr>
                  <w:t xml:space="preserve">KA </w:t>
                </w:r>
              </w:p>
              <w:p w14:paraId="0AAD309E" w14:textId="77777777" w:rsidR="00163442" w:rsidRDefault="003833F9">
                <w:pPr>
                  <w:spacing w:before="1"/>
                  <w:ind w:left="234" w:right="238"/>
                  <w:jc w:val="center"/>
                  <w:rPr>
                    <w:spacing w:val="-3"/>
                    <w:sz w:val="24"/>
                    <w:szCs w:val="24"/>
                  </w:rPr>
                </w:pPr>
                <w:r w:rsidRPr="00C04F3A">
                  <w:rPr>
                    <w:spacing w:val="1"/>
                    <w:sz w:val="24"/>
                    <w:szCs w:val="24"/>
                  </w:rPr>
                  <w:t>Jl</w:t>
                </w:r>
                <w:r w:rsidRPr="00C04F3A">
                  <w:rPr>
                    <w:sz w:val="24"/>
                    <w:szCs w:val="24"/>
                  </w:rPr>
                  <w:t>. P</w:t>
                </w:r>
                <w:r w:rsidRPr="00C04F3A">
                  <w:rPr>
                    <w:spacing w:val="-2"/>
                    <w:sz w:val="24"/>
                    <w:szCs w:val="24"/>
                  </w:rPr>
                  <w:t>e</w:t>
                </w:r>
                <w:r w:rsidRPr="00C04F3A">
                  <w:rPr>
                    <w:spacing w:val="1"/>
                    <w:sz w:val="24"/>
                    <w:szCs w:val="24"/>
                  </w:rPr>
                  <w:t>m</w:t>
                </w:r>
                <w:r w:rsidRPr="00C04F3A">
                  <w:rPr>
                    <w:sz w:val="24"/>
                    <w:szCs w:val="24"/>
                  </w:rPr>
                  <w:t>u</w:t>
                </w:r>
                <w:r w:rsidRPr="00C04F3A">
                  <w:rPr>
                    <w:spacing w:val="-2"/>
                    <w:sz w:val="24"/>
                    <w:szCs w:val="24"/>
                  </w:rPr>
                  <w:t>d</w:t>
                </w:r>
                <w:r w:rsidRPr="00C04F3A">
                  <w:rPr>
                    <w:sz w:val="24"/>
                    <w:szCs w:val="24"/>
                  </w:rPr>
                  <w:t>a No. 339,</w:t>
                </w:r>
                <w:r w:rsidRPr="00C04F3A">
                  <w:rPr>
                    <w:spacing w:val="-3"/>
                    <w:sz w:val="24"/>
                    <w:szCs w:val="24"/>
                  </w:rPr>
                  <w:t xml:space="preserve"> </w:t>
                </w:r>
                <w:proofErr w:type="spellStart"/>
                <w:r w:rsidR="00155489" w:rsidRPr="00C04F3A">
                  <w:rPr>
                    <w:spacing w:val="-3"/>
                    <w:sz w:val="24"/>
                    <w:szCs w:val="24"/>
                  </w:rPr>
                  <w:t>Kabupaten</w:t>
                </w:r>
                <w:proofErr w:type="spellEnd"/>
                <w:r w:rsidR="00155489" w:rsidRPr="00C04F3A">
                  <w:rPr>
                    <w:spacing w:val="-3"/>
                    <w:sz w:val="24"/>
                    <w:szCs w:val="24"/>
                  </w:rPr>
                  <w:t xml:space="preserve"> </w:t>
                </w:r>
                <w:proofErr w:type="spellStart"/>
                <w:r w:rsidR="00155489" w:rsidRPr="00C04F3A">
                  <w:rPr>
                    <w:spacing w:val="-3"/>
                    <w:sz w:val="24"/>
                    <w:szCs w:val="24"/>
                  </w:rPr>
                  <w:t>Kolaka</w:t>
                </w:r>
                <w:proofErr w:type="spellEnd"/>
                <w:r w:rsidR="00C04F3A">
                  <w:rPr>
                    <w:spacing w:val="-3"/>
                    <w:sz w:val="24"/>
                    <w:szCs w:val="24"/>
                  </w:rPr>
                  <w:t>,</w:t>
                </w:r>
                <w:r w:rsidR="00155489" w:rsidRPr="00C04F3A">
                  <w:rPr>
                    <w:spacing w:val="-3"/>
                    <w:sz w:val="24"/>
                    <w:szCs w:val="24"/>
                  </w:rPr>
                  <w:t xml:space="preserve"> Sulawesi Tenggara, 93517</w:t>
                </w:r>
              </w:p>
              <w:p w14:paraId="27F759AA" w14:textId="7A2C25A5" w:rsidR="00155489" w:rsidRPr="00C04F3A" w:rsidRDefault="003833F9">
                <w:pPr>
                  <w:spacing w:before="1"/>
                  <w:ind w:left="234" w:right="238"/>
                  <w:jc w:val="center"/>
                  <w:rPr>
                    <w:sz w:val="24"/>
                    <w:szCs w:val="24"/>
                  </w:rPr>
                </w:pPr>
                <w:r w:rsidRPr="00C04F3A">
                  <w:rPr>
                    <w:sz w:val="24"/>
                    <w:szCs w:val="24"/>
                  </w:rPr>
                  <w:t>Te</w:t>
                </w:r>
                <w:r w:rsidRPr="00C04F3A">
                  <w:rPr>
                    <w:spacing w:val="-2"/>
                    <w:sz w:val="24"/>
                    <w:szCs w:val="24"/>
                  </w:rPr>
                  <w:t>l</w:t>
                </w:r>
                <w:r w:rsidRPr="00C04F3A">
                  <w:rPr>
                    <w:sz w:val="24"/>
                    <w:szCs w:val="24"/>
                  </w:rPr>
                  <w:t xml:space="preserve">p. </w:t>
                </w:r>
                <w:r w:rsidRPr="00C04F3A">
                  <w:rPr>
                    <w:spacing w:val="-2"/>
                    <w:sz w:val="24"/>
                    <w:szCs w:val="24"/>
                  </w:rPr>
                  <w:t>(</w:t>
                </w:r>
                <w:r w:rsidRPr="00C04F3A">
                  <w:rPr>
                    <w:sz w:val="24"/>
                    <w:szCs w:val="24"/>
                  </w:rPr>
                  <w:t>0405)</w:t>
                </w:r>
                <w:r w:rsidRPr="00C04F3A">
                  <w:rPr>
                    <w:spacing w:val="1"/>
                    <w:sz w:val="24"/>
                    <w:szCs w:val="24"/>
                  </w:rPr>
                  <w:t xml:space="preserve"> </w:t>
                </w:r>
                <w:r w:rsidRPr="00C04F3A">
                  <w:rPr>
                    <w:spacing w:val="-2"/>
                    <w:sz w:val="24"/>
                    <w:szCs w:val="24"/>
                  </w:rPr>
                  <w:t>2</w:t>
                </w:r>
                <w:r w:rsidRPr="00C04F3A">
                  <w:rPr>
                    <w:sz w:val="24"/>
                    <w:szCs w:val="24"/>
                  </w:rPr>
                  <w:t>321132</w:t>
                </w:r>
                <w:r w:rsidR="00155489" w:rsidRPr="00C04F3A">
                  <w:rPr>
                    <w:sz w:val="24"/>
                    <w:szCs w:val="24"/>
                  </w:rPr>
                  <w:t xml:space="preserve">; </w:t>
                </w:r>
                <w:r w:rsidRPr="00C04F3A">
                  <w:rPr>
                    <w:spacing w:val="-3"/>
                    <w:sz w:val="24"/>
                    <w:szCs w:val="24"/>
                  </w:rPr>
                  <w:t>F</w:t>
                </w:r>
                <w:r w:rsidRPr="00C04F3A">
                  <w:rPr>
                    <w:sz w:val="24"/>
                    <w:szCs w:val="24"/>
                  </w:rPr>
                  <w:t>ax.</w:t>
                </w:r>
                <w:r w:rsidRPr="00C04F3A">
                  <w:rPr>
                    <w:spacing w:val="-2"/>
                    <w:sz w:val="24"/>
                    <w:szCs w:val="24"/>
                  </w:rPr>
                  <w:t xml:space="preserve"> </w:t>
                </w:r>
                <w:r w:rsidRPr="00C04F3A">
                  <w:rPr>
                    <w:spacing w:val="1"/>
                    <w:sz w:val="24"/>
                    <w:szCs w:val="24"/>
                  </w:rPr>
                  <w:t>(</w:t>
                </w:r>
                <w:r w:rsidRPr="00C04F3A">
                  <w:rPr>
                    <w:sz w:val="24"/>
                    <w:szCs w:val="24"/>
                  </w:rPr>
                  <w:t>040</w:t>
                </w:r>
                <w:r w:rsidRPr="00C04F3A">
                  <w:rPr>
                    <w:spacing w:val="-2"/>
                    <w:sz w:val="24"/>
                    <w:szCs w:val="24"/>
                  </w:rPr>
                  <w:t>5</w:t>
                </w:r>
                <w:r w:rsidRPr="00C04F3A">
                  <w:rPr>
                    <w:sz w:val="24"/>
                    <w:szCs w:val="24"/>
                  </w:rPr>
                  <w:t>)</w:t>
                </w:r>
                <w:r w:rsidRPr="00C04F3A">
                  <w:rPr>
                    <w:spacing w:val="-1"/>
                    <w:sz w:val="24"/>
                    <w:szCs w:val="24"/>
                  </w:rPr>
                  <w:t xml:space="preserve"> </w:t>
                </w:r>
                <w:r w:rsidRPr="00C04F3A">
                  <w:rPr>
                    <w:sz w:val="24"/>
                    <w:szCs w:val="24"/>
                  </w:rPr>
                  <w:t>2324028</w:t>
                </w:r>
                <w:r w:rsidR="00155489" w:rsidRPr="00C04F3A">
                  <w:rPr>
                    <w:sz w:val="24"/>
                    <w:szCs w:val="24"/>
                  </w:rPr>
                  <w:t xml:space="preserve"> </w:t>
                </w:r>
              </w:p>
              <w:p w14:paraId="5C1137A2" w14:textId="02679FC6" w:rsidR="00E45D1C" w:rsidRPr="00C04F3A" w:rsidRDefault="008D78FC">
                <w:pPr>
                  <w:spacing w:before="1"/>
                  <w:ind w:left="234" w:right="238"/>
                  <w:jc w:val="center"/>
                  <w:rPr>
                    <w:sz w:val="24"/>
                    <w:szCs w:val="24"/>
                  </w:rPr>
                </w:pPr>
                <w:r w:rsidRPr="00C04F3A">
                  <w:rPr>
                    <w:sz w:val="24"/>
                    <w:szCs w:val="24"/>
                  </w:rPr>
                  <w:t>E</w:t>
                </w:r>
                <w:r w:rsidR="003833F9" w:rsidRPr="00C04F3A">
                  <w:rPr>
                    <w:spacing w:val="1"/>
                    <w:sz w:val="24"/>
                    <w:szCs w:val="24"/>
                  </w:rPr>
                  <w:t>m</w:t>
                </w:r>
                <w:r w:rsidR="003833F9" w:rsidRPr="00C04F3A">
                  <w:rPr>
                    <w:spacing w:val="-2"/>
                    <w:sz w:val="24"/>
                    <w:szCs w:val="24"/>
                  </w:rPr>
                  <w:t>a</w:t>
                </w:r>
                <w:r w:rsidR="003833F9" w:rsidRPr="00C04F3A">
                  <w:rPr>
                    <w:spacing w:val="1"/>
                    <w:sz w:val="24"/>
                    <w:szCs w:val="24"/>
                  </w:rPr>
                  <w:t>i</w:t>
                </w:r>
                <w:r w:rsidR="003833F9" w:rsidRPr="00C04F3A">
                  <w:rPr>
                    <w:spacing w:val="-1"/>
                    <w:sz w:val="24"/>
                    <w:szCs w:val="24"/>
                  </w:rPr>
                  <w:t>l</w:t>
                </w:r>
                <w:r w:rsidR="003833F9" w:rsidRPr="00C04F3A">
                  <w:rPr>
                    <w:sz w:val="24"/>
                    <w:szCs w:val="24"/>
                  </w:rPr>
                  <w:t xml:space="preserve">: </w:t>
                </w:r>
                <w:r w:rsidR="003833F9" w:rsidRPr="00C04F3A">
                  <w:rPr>
                    <w:color w:val="0000FF"/>
                    <w:spacing w:val="-54"/>
                    <w:sz w:val="24"/>
                    <w:szCs w:val="24"/>
                  </w:rPr>
                  <w:t xml:space="preserve"> </w:t>
                </w:r>
                <w:hyperlink r:id="rId3" w:history="1">
                  <w:r w:rsidR="00155489" w:rsidRPr="00C04F3A">
                    <w:rPr>
                      <w:rStyle w:val="Hyperlink"/>
                      <w:sz w:val="24"/>
                      <w:szCs w:val="24"/>
                    </w:rPr>
                    <w:t>rektorat@usn.ac.id</w:t>
                  </w:r>
                </w:hyperlink>
                <w:r w:rsidR="00155489" w:rsidRPr="00C04F3A">
                  <w:rPr>
                    <w:sz w:val="24"/>
                    <w:szCs w:val="24"/>
                  </w:rPr>
                  <w:t xml:space="preserve">; Website: </w:t>
                </w:r>
                <w:hyperlink r:id="rId4" w:history="1">
                  <w:r w:rsidR="00155489" w:rsidRPr="00C04F3A">
                    <w:rPr>
                      <w:rStyle w:val="Hyperlink"/>
                      <w:sz w:val="24"/>
                      <w:szCs w:val="24"/>
                    </w:rPr>
                    <w:t>http://usn.ac.id</w:t>
                  </w:r>
                </w:hyperlink>
                <w:r w:rsidR="00155489" w:rsidRPr="00C04F3A">
                  <w:rPr>
                    <w:sz w:val="24"/>
                    <w:szCs w:val="24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  <w:p w14:paraId="4E531F6E" w14:textId="1A7850C1" w:rsidR="00893EF4" w:rsidRDefault="00893EF4">
    <w:pPr>
      <w:spacing w:line="200" w:lineRule="exact"/>
    </w:pPr>
  </w:p>
  <w:p w14:paraId="4CF6C963" w14:textId="46FD9A18" w:rsidR="00893EF4" w:rsidRDefault="00893EF4">
    <w:pPr>
      <w:spacing w:line="200" w:lineRule="exact"/>
    </w:pPr>
  </w:p>
  <w:p w14:paraId="2762D440" w14:textId="0F68FF71" w:rsidR="00893EF4" w:rsidRDefault="00893EF4">
    <w:pPr>
      <w:spacing w:line="200" w:lineRule="exact"/>
    </w:pPr>
  </w:p>
  <w:p w14:paraId="54CC5407" w14:textId="6E2DC6BA" w:rsidR="00893EF4" w:rsidRDefault="00893EF4">
    <w:pPr>
      <w:spacing w:line="200" w:lineRule="exact"/>
    </w:pPr>
  </w:p>
  <w:p w14:paraId="1C532588" w14:textId="66EF6E41" w:rsidR="00893EF4" w:rsidRDefault="00893EF4">
    <w:pPr>
      <w:spacing w:line="200" w:lineRule="exact"/>
    </w:pPr>
  </w:p>
  <w:p w14:paraId="1B61EE27" w14:textId="77777777" w:rsidR="00893EF4" w:rsidRDefault="00893EF4">
    <w:pPr>
      <w:spacing w:line="200" w:lineRule="exact"/>
    </w:pPr>
  </w:p>
  <w:p w14:paraId="0152EBAD" w14:textId="128496D1" w:rsidR="00E45D1C" w:rsidRDefault="00E45D1C" w:rsidP="00C6273C">
    <w:pPr>
      <w:pBdr>
        <w:bottom w:val="thickThinMediumGap" w:sz="24" w:space="0" w:color="auto"/>
      </w:pBd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F7248"/>
    <w:multiLevelType w:val="multilevel"/>
    <w:tmpl w:val="217019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278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D1C"/>
    <w:rsid w:val="00061185"/>
    <w:rsid w:val="000B366F"/>
    <w:rsid w:val="0013504C"/>
    <w:rsid w:val="00150CDF"/>
    <w:rsid w:val="00151CB4"/>
    <w:rsid w:val="00155489"/>
    <w:rsid w:val="00163442"/>
    <w:rsid w:val="001E22B4"/>
    <w:rsid w:val="00327CF3"/>
    <w:rsid w:val="003833F9"/>
    <w:rsid w:val="003B6009"/>
    <w:rsid w:val="003D71EA"/>
    <w:rsid w:val="00455360"/>
    <w:rsid w:val="0046534F"/>
    <w:rsid w:val="004B01FB"/>
    <w:rsid w:val="004B11F7"/>
    <w:rsid w:val="004F7952"/>
    <w:rsid w:val="005054AA"/>
    <w:rsid w:val="00523C21"/>
    <w:rsid w:val="00601D86"/>
    <w:rsid w:val="0060658C"/>
    <w:rsid w:val="00615744"/>
    <w:rsid w:val="006917EC"/>
    <w:rsid w:val="00691DB8"/>
    <w:rsid w:val="00691EAC"/>
    <w:rsid w:val="006B07AC"/>
    <w:rsid w:val="00725CE6"/>
    <w:rsid w:val="0074752F"/>
    <w:rsid w:val="007B218D"/>
    <w:rsid w:val="007F3861"/>
    <w:rsid w:val="00893EF4"/>
    <w:rsid w:val="008D78FC"/>
    <w:rsid w:val="008F62A6"/>
    <w:rsid w:val="00914A38"/>
    <w:rsid w:val="009F026E"/>
    <w:rsid w:val="00A018DF"/>
    <w:rsid w:val="00A56811"/>
    <w:rsid w:val="00A87E18"/>
    <w:rsid w:val="00B533A2"/>
    <w:rsid w:val="00BD0A4A"/>
    <w:rsid w:val="00C04F3A"/>
    <w:rsid w:val="00C6273C"/>
    <w:rsid w:val="00C848C0"/>
    <w:rsid w:val="00D10ECB"/>
    <w:rsid w:val="00D16BE0"/>
    <w:rsid w:val="00D94D13"/>
    <w:rsid w:val="00E151C1"/>
    <w:rsid w:val="00E45D1C"/>
    <w:rsid w:val="00E5312B"/>
    <w:rsid w:val="00E5526D"/>
    <w:rsid w:val="00F431D3"/>
    <w:rsid w:val="00FE0AAE"/>
    <w:rsid w:val="00FF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CEB45"/>
  <w15:docId w15:val="{4137E506-9862-4FED-97D4-50020D961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D78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78FC"/>
  </w:style>
  <w:style w:type="paragraph" w:styleId="Footer">
    <w:name w:val="footer"/>
    <w:basedOn w:val="Normal"/>
    <w:link w:val="FooterChar"/>
    <w:uiPriority w:val="99"/>
    <w:unhideWhenUsed/>
    <w:rsid w:val="008D78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78FC"/>
  </w:style>
  <w:style w:type="character" w:styleId="Hyperlink">
    <w:name w:val="Hyperlink"/>
    <w:basedOn w:val="DefaultParagraphFont"/>
    <w:uiPriority w:val="99"/>
    <w:unhideWhenUsed/>
    <w:rsid w:val="001554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ktorat@usn.ac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://usn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Mohd Iqbal</dc:creator>
  <cp:lastModifiedBy>mohdiqbal03</cp:lastModifiedBy>
  <cp:revision>3</cp:revision>
  <cp:lastPrinted>2026-04-06T14:03:00Z</cp:lastPrinted>
  <dcterms:created xsi:type="dcterms:W3CDTF">2026-04-14T14:43:00Z</dcterms:created>
  <dcterms:modified xsi:type="dcterms:W3CDTF">2026-04-14T14:45:00Z</dcterms:modified>
</cp:coreProperties>
</file>